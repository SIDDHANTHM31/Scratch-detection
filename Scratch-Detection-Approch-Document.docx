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698CB" w14:textId="77777777" w:rsidR="00E47147" w:rsidRDefault="00E47147"/>
    <w:p w14:paraId="0B40738C" w14:textId="15BB7DC6" w:rsidR="00E47147" w:rsidRDefault="00E50265">
      <w:pPr>
        <w:pStyle w:val="Heading1"/>
        <w:keepNext w:val="0"/>
        <w:keepLines w:val="0"/>
        <w:spacing w:before="0" w:after="120"/>
        <w:rPr>
          <w:rFonts w:ascii="Arial" w:eastAsia="Arial" w:hAnsi="Arial" w:cs="Arial"/>
          <w:sz w:val="46"/>
          <w:szCs w:val="46"/>
        </w:rPr>
      </w:pPr>
      <w:bookmarkStart w:id="0" w:name="_ed38q2gdqlls" w:colFirst="0" w:colLast="0"/>
      <w:bookmarkEnd w:id="0"/>
      <w:r>
        <w:rPr>
          <w:rFonts w:ascii="Arial" w:eastAsia="Arial" w:hAnsi="Arial" w:cs="Arial"/>
          <w:sz w:val="46"/>
          <w:szCs w:val="46"/>
        </w:rPr>
        <w:t>Scratch Detection</w:t>
      </w:r>
      <w:r w:rsidR="00974D1C">
        <w:rPr>
          <w:rFonts w:ascii="Arial" w:eastAsia="Arial" w:hAnsi="Arial" w:cs="Arial"/>
          <w:sz w:val="46"/>
          <w:szCs w:val="46"/>
        </w:rPr>
        <w:t xml:space="preserve"> - Approach Document</w:t>
      </w:r>
    </w:p>
    <w:p w14:paraId="70A32213" w14:textId="77777777" w:rsidR="00223611" w:rsidRPr="00223611" w:rsidRDefault="00974D1C" w:rsidP="0022361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b/>
          <w:bCs/>
        </w:rPr>
        <w:t>Document Purpose:</w:t>
      </w:r>
      <w:r>
        <w:t xml:space="preserve"> </w:t>
      </w:r>
      <w:r w:rsidR="00223611" w:rsidRPr="00223611">
        <w:rPr>
          <w:rFonts w:eastAsia="Times New Roman"/>
          <w:color w:val="000000"/>
          <w:sz w:val="24"/>
          <w:szCs w:val="24"/>
          <w:lang w:val="en-US"/>
        </w:rPr>
        <w:t>To outline the technical strategy, architectural decisions, and phased roadmap for building a </w:t>
      </w:r>
      <w:r w:rsidR="00223611" w:rsidRPr="00223611">
        <w:rPr>
          <w:rFonts w:eastAsia="Times New Roman"/>
          <w:b/>
          <w:bCs/>
          <w:color w:val="000000"/>
          <w:sz w:val="24"/>
          <w:szCs w:val="24"/>
          <w:lang w:val="en-US"/>
        </w:rPr>
        <w:t>generic scratch detection system</w:t>
      </w:r>
      <w:r w:rsidR="00223611" w:rsidRPr="00223611">
        <w:rPr>
          <w:rFonts w:eastAsia="Times New Roman"/>
          <w:color w:val="000000"/>
          <w:sz w:val="24"/>
          <w:szCs w:val="24"/>
          <w:lang w:val="en-US"/>
        </w:rPr>
        <w:t> capable of identifying scratched-out or crossed-out words in scanned document images, along with a quantitative </w:t>
      </w:r>
      <w:r w:rsidR="00223611" w:rsidRPr="00223611">
        <w:rPr>
          <w:rFonts w:eastAsia="Times New Roman"/>
          <w:b/>
          <w:bCs/>
          <w:color w:val="000000"/>
          <w:sz w:val="24"/>
          <w:szCs w:val="24"/>
          <w:lang w:val="en-US"/>
        </w:rPr>
        <w:t>classification report</w:t>
      </w:r>
      <w:r w:rsidR="00223611" w:rsidRPr="00223611">
        <w:rPr>
          <w:rFonts w:eastAsia="Times New Roman"/>
          <w:color w:val="000000"/>
          <w:sz w:val="24"/>
          <w:szCs w:val="24"/>
          <w:lang w:val="en-US"/>
        </w:rPr>
        <w:t>.</w:t>
      </w:r>
    </w:p>
    <w:p w14:paraId="429D867E" w14:textId="3D5F38BA" w:rsidR="00E47147" w:rsidRDefault="00E47147">
      <w:pPr>
        <w:spacing w:after="240"/>
      </w:pPr>
    </w:p>
    <w:p w14:paraId="303D784D" w14:textId="77777777" w:rsidR="00E47147" w:rsidRDefault="00974D1C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spnxu6vf9fix" w:colFirst="0" w:colLast="0"/>
      <w:bookmarkEnd w:id="1"/>
      <w:r>
        <w:rPr>
          <w:b/>
          <w:bCs/>
          <w:sz w:val="34"/>
          <w:szCs w:val="34"/>
        </w:rPr>
        <w:t>Document Metadata</w:t>
      </w:r>
    </w:p>
    <w:p w14:paraId="413CE45C" w14:textId="268D159F" w:rsidR="00E47147" w:rsidRDefault="00974D1C">
      <w:pPr>
        <w:numPr>
          <w:ilvl w:val="0"/>
          <w:numId w:val="3"/>
        </w:numPr>
      </w:pPr>
      <w:r>
        <w:rPr>
          <w:b/>
          <w:bCs/>
        </w:rPr>
        <w:t>Author:</w:t>
      </w:r>
      <w:r>
        <w:t xml:space="preserve"> </w:t>
      </w:r>
      <w:r w:rsidR="00E50265">
        <w:t>Siddhanth M</w:t>
      </w:r>
    </w:p>
    <w:p w14:paraId="581174B6" w14:textId="77777777" w:rsidR="00E47147" w:rsidRDefault="00974D1C">
      <w:pPr>
        <w:numPr>
          <w:ilvl w:val="0"/>
          <w:numId w:val="3"/>
        </w:numPr>
      </w:pPr>
      <w:r>
        <w:rPr>
          <w:b/>
          <w:bCs/>
        </w:rPr>
        <w:t>Reviewers:</w:t>
      </w:r>
      <w:r>
        <w:t xml:space="preserve"> [Names]</w:t>
      </w:r>
    </w:p>
    <w:p w14:paraId="30B75B69" w14:textId="547CE112" w:rsidR="00E47147" w:rsidRDefault="00974D1C">
      <w:pPr>
        <w:numPr>
          <w:ilvl w:val="0"/>
          <w:numId w:val="3"/>
        </w:numPr>
      </w:pPr>
      <w:r>
        <w:rPr>
          <w:b/>
          <w:bCs/>
        </w:rPr>
        <w:t>Date:</w:t>
      </w:r>
      <w:r>
        <w:t xml:space="preserve"> </w:t>
      </w:r>
      <w:r w:rsidR="00E50265">
        <w:t>30/12/2025</w:t>
      </w:r>
    </w:p>
    <w:p w14:paraId="053A9733" w14:textId="4058ACFE" w:rsidR="00E47147" w:rsidRDefault="00974D1C">
      <w:pPr>
        <w:numPr>
          <w:ilvl w:val="0"/>
          <w:numId w:val="3"/>
        </w:numPr>
        <w:spacing w:after="240"/>
      </w:pPr>
      <w:r>
        <w:rPr>
          <w:b/>
          <w:bCs/>
        </w:rPr>
        <w:t>Version:</w:t>
      </w:r>
      <w:r>
        <w:t xml:space="preserve"> </w:t>
      </w:r>
      <w:r w:rsidR="00E50265">
        <w:t>v1.0</w:t>
      </w:r>
    </w:p>
    <w:p w14:paraId="33C74104" w14:textId="77777777" w:rsidR="00E47147" w:rsidRDefault="00E47147"/>
    <w:p w14:paraId="7E1606D9" w14:textId="77777777" w:rsidR="00E47147" w:rsidRDefault="00974D1C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a5jcmknv6kf4" w:colFirst="0" w:colLast="0"/>
      <w:bookmarkEnd w:id="2"/>
      <w:r>
        <w:rPr>
          <w:b/>
          <w:bCs/>
          <w:sz w:val="34"/>
          <w:szCs w:val="34"/>
        </w:rPr>
        <w:t>1. Project Goal</w:t>
      </w:r>
    </w:p>
    <w:p w14:paraId="348CC75B" w14:textId="77777777" w:rsidR="00223611" w:rsidRPr="00223611" w:rsidRDefault="00223611" w:rsidP="00223611">
      <w:pPr>
        <w:spacing w:line="240" w:lineRule="auto"/>
        <w:rPr>
          <w:rFonts w:eastAsia="Times New Roman"/>
          <w:sz w:val="24"/>
          <w:szCs w:val="24"/>
          <w:lang w:val="en-US"/>
        </w:rPr>
      </w:pPr>
      <w:r w:rsidRPr="00223611">
        <w:rPr>
          <w:rFonts w:eastAsia="Times New Roman"/>
          <w:color w:val="000000"/>
          <w:sz w:val="24"/>
          <w:szCs w:val="24"/>
          <w:lang w:val="en-US"/>
        </w:rPr>
        <w:t>The goal of this project is to design and prototype a machine learning–based</w:t>
      </w:r>
      <w:r w:rsidRPr="00223611">
        <w:rPr>
          <w:rFonts w:eastAsia="Times New Roman"/>
          <w:b/>
          <w:bCs/>
          <w:color w:val="000000"/>
          <w:sz w:val="24"/>
          <w:szCs w:val="24"/>
          <w:lang w:val="en-US"/>
        </w:rPr>
        <w:t xml:space="preserve"> </w:t>
      </w:r>
      <w:r w:rsidRPr="00223611">
        <w:rPr>
          <w:rFonts w:eastAsia="Times New Roman"/>
          <w:color w:val="000000"/>
          <w:sz w:val="24"/>
          <w:szCs w:val="24"/>
          <w:lang w:val="en-US"/>
        </w:rPr>
        <w:t>scratch detection system that can automatically classify whether a word or text region in a document image is scratched/crossed out or clean.</w:t>
      </w:r>
    </w:p>
    <w:p w14:paraId="2E11AF37" w14:textId="31115DDE" w:rsidR="00E47147" w:rsidRPr="00223611" w:rsidRDefault="00E47147">
      <w:pPr>
        <w:spacing w:after="240"/>
      </w:pPr>
    </w:p>
    <w:p w14:paraId="777B9889" w14:textId="77777777" w:rsidR="00E47147" w:rsidRDefault="00974D1C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" w:name="_j5caevmxnycz" w:colFirst="0" w:colLast="0"/>
      <w:bookmarkEnd w:id="3"/>
      <w:r>
        <w:rPr>
          <w:b/>
          <w:bCs/>
          <w:sz w:val="34"/>
          <w:szCs w:val="34"/>
        </w:rPr>
        <w:t>2. Current Baseline (State of the Union)</w:t>
      </w:r>
    </w:p>
    <w:p w14:paraId="649BC895" w14:textId="1659909B" w:rsidR="00E47147" w:rsidRDefault="00974D1C">
      <w:pPr>
        <w:numPr>
          <w:ilvl w:val="0"/>
          <w:numId w:val="4"/>
        </w:numPr>
      </w:pPr>
      <w:r>
        <w:rPr>
          <w:b/>
          <w:bCs/>
        </w:rPr>
        <w:t>Technology Stack:</w:t>
      </w:r>
      <w:r>
        <w:t xml:space="preserve"> </w:t>
      </w:r>
      <w:r w:rsidR="000C58E9">
        <w:t>Python</w:t>
      </w:r>
    </w:p>
    <w:p w14:paraId="050D40DC" w14:textId="73E9EF4D" w:rsidR="000C58E9" w:rsidRDefault="000C58E9">
      <w:pPr>
        <w:numPr>
          <w:ilvl w:val="0"/>
          <w:numId w:val="4"/>
        </w:numPr>
      </w:pPr>
      <w:r>
        <w:rPr>
          <w:b/>
          <w:bCs/>
        </w:rPr>
        <w:t>Libraries:</w:t>
      </w:r>
      <w:r>
        <w:t xml:space="preserve"> </w:t>
      </w:r>
    </w:p>
    <w:p w14:paraId="13920DBD" w14:textId="0EA54D57" w:rsidR="000C58E9" w:rsidRDefault="000C58E9" w:rsidP="000C58E9">
      <w:pPr>
        <w:pStyle w:val="NormalWeb"/>
        <w:numPr>
          <w:ilvl w:val="1"/>
          <w:numId w:val="4"/>
        </w:numPr>
      </w:pPr>
      <w:r>
        <w:t>OpenCV (image preprocessing)</w:t>
      </w:r>
    </w:p>
    <w:p w14:paraId="6525CA26" w14:textId="16DBA695" w:rsidR="000C58E9" w:rsidRDefault="000C58E9" w:rsidP="000C58E9">
      <w:pPr>
        <w:pStyle w:val="NormalWeb"/>
        <w:numPr>
          <w:ilvl w:val="1"/>
          <w:numId w:val="4"/>
        </w:numPr>
      </w:pPr>
      <w:r>
        <w:t>NumPy (numerical operations)</w:t>
      </w:r>
    </w:p>
    <w:p w14:paraId="75C9005F" w14:textId="606A5244" w:rsidR="000C58E9" w:rsidRDefault="000C58E9" w:rsidP="000C58E9">
      <w:pPr>
        <w:pStyle w:val="NormalWeb"/>
        <w:numPr>
          <w:ilvl w:val="1"/>
          <w:numId w:val="4"/>
        </w:numPr>
      </w:pPr>
      <w:r>
        <w:t>Scikit-learn (feature extraction, ML models, evaluation)</w:t>
      </w:r>
    </w:p>
    <w:p w14:paraId="708E61D1" w14:textId="032950C6" w:rsidR="000C58E9" w:rsidRDefault="000C58E9" w:rsidP="000C58E9">
      <w:pPr>
        <w:pStyle w:val="NormalWeb"/>
        <w:numPr>
          <w:ilvl w:val="1"/>
          <w:numId w:val="4"/>
        </w:numPr>
      </w:pPr>
      <w:r>
        <w:t>scikit-image (HOG feature extraction)</w:t>
      </w:r>
    </w:p>
    <w:p w14:paraId="476AEFF8" w14:textId="79E2DABE" w:rsidR="00E47147" w:rsidRDefault="00974D1C">
      <w:pPr>
        <w:numPr>
          <w:ilvl w:val="0"/>
          <w:numId w:val="4"/>
        </w:numPr>
      </w:pPr>
      <w:r>
        <w:rPr>
          <w:b/>
          <w:bCs/>
        </w:rPr>
        <w:t>E</w:t>
      </w:r>
      <w:r>
        <w:rPr>
          <w:b/>
          <w:bCs/>
        </w:rPr>
        <w:t xml:space="preserve">xisting </w:t>
      </w:r>
      <w:r w:rsidR="00400AA0">
        <w:rPr>
          <w:b/>
          <w:bCs/>
        </w:rPr>
        <w:t>Capabilities</w:t>
      </w:r>
      <w:r>
        <w:rPr>
          <w:b/>
          <w:bCs/>
        </w:rPr>
        <w:t>:</w:t>
      </w:r>
      <w:r>
        <w:t xml:space="preserve"> </w:t>
      </w:r>
    </w:p>
    <w:p w14:paraId="3F21B3F2" w14:textId="6996CDD8" w:rsidR="00400AA0" w:rsidRDefault="00400AA0" w:rsidP="00400AA0">
      <w:pPr>
        <w:pStyle w:val="NormalWeb"/>
        <w:numPr>
          <w:ilvl w:val="1"/>
          <w:numId w:val="4"/>
        </w:numPr>
      </w:pPr>
      <w:r>
        <w:t>Basic image loading and visualization</w:t>
      </w:r>
    </w:p>
    <w:p w14:paraId="0EEE9546" w14:textId="514CAF0B" w:rsidR="00400AA0" w:rsidRDefault="00400AA0" w:rsidP="00400AA0">
      <w:pPr>
        <w:pStyle w:val="NormalWeb"/>
        <w:numPr>
          <w:ilvl w:val="1"/>
          <w:numId w:val="4"/>
        </w:numPr>
      </w:pPr>
      <w:r>
        <w:t>Manual inspection of scratched vs. non-scratched text</w:t>
      </w:r>
    </w:p>
    <w:p w14:paraId="7E17C285" w14:textId="51BAB87B" w:rsidR="00400AA0" w:rsidRPr="00400AA0" w:rsidRDefault="00400AA0" w:rsidP="00400AA0">
      <w:pPr>
        <w:pStyle w:val="Heading3"/>
        <w:numPr>
          <w:ilvl w:val="0"/>
          <w:numId w:val="4"/>
        </w:numPr>
        <w:rPr>
          <w:rFonts w:ascii="Arial" w:hAnsi="Arial" w:cs="Arial"/>
          <w:color w:val="000000"/>
          <w:sz w:val="22"/>
          <w:szCs w:val="22"/>
        </w:rPr>
      </w:pPr>
      <w:bookmarkStart w:id="4" w:name="_lsz5r0wdxi52" w:colFirst="0" w:colLast="0"/>
      <w:bookmarkEnd w:id="4"/>
      <w:r w:rsidRPr="00400AA0">
        <w:rPr>
          <w:rFonts w:ascii="Arial" w:hAnsi="Arial" w:cs="Arial"/>
          <w:color w:val="000000"/>
          <w:sz w:val="22"/>
          <w:szCs w:val="22"/>
        </w:rPr>
        <w:t>Limitations of Baseline</w:t>
      </w:r>
    </w:p>
    <w:p w14:paraId="708E65BE" w14:textId="77777777" w:rsidR="00400AA0" w:rsidRDefault="00400AA0" w:rsidP="00400AA0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No automated scratch detection</w:t>
      </w:r>
    </w:p>
    <w:p w14:paraId="21E22CED" w14:textId="77777777" w:rsidR="00400AA0" w:rsidRDefault="00400AA0" w:rsidP="00400AA0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No classification or evaluation metrics</w:t>
      </w:r>
    </w:p>
    <w:p w14:paraId="7CE24028" w14:textId="77777777" w:rsidR="00400AA0" w:rsidRDefault="00400AA0" w:rsidP="00400AA0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No generalizable pipeline for unseen documents</w:t>
      </w:r>
    </w:p>
    <w:p w14:paraId="6C84CFE3" w14:textId="5ECD5FB6" w:rsidR="00E47147" w:rsidRDefault="00400AA0" w:rsidP="00400AA0">
      <w:pPr>
        <w:spacing w:after="240"/>
        <w:ind w:left="720"/>
      </w:pPr>
      <w:r>
        <w:t xml:space="preserve">This project builds a complete pipeline </w:t>
      </w:r>
      <w:r w:rsidR="00022BA2">
        <w:t>on top of this baseline.</w:t>
      </w:r>
    </w:p>
    <w:p w14:paraId="3E282CA7" w14:textId="77777777" w:rsidR="00E47147" w:rsidRDefault="00974D1C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3. Your approach</w:t>
      </w:r>
    </w:p>
    <w:p w14:paraId="0980A30E" w14:textId="434C78CD" w:rsidR="00022BA2" w:rsidRPr="00022BA2" w:rsidRDefault="00022BA2" w:rsidP="00022BA2">
      <w:pPr>
        <w:ind w:firstLine="360"/>
        <w:rPr>
          <w:rFonts w:eastAsia="Times New Roman"/>
          <w:color w:val="000000"/>
          <w:sz w:val="24"/>
          <w:szCs w:val="24"/>
          <w:lang w:val="en-US"/>
        </w:rPr>
      </w:pPr>
      <w:r>
        <w:rPr>
          <w:b/>
          <w:bCs/>
        </w:rPr>
        <w:t xml:space="preserve">1. </w:t>
      </w:r>
      <w:r w:rsidR="00974D1C">
        <w:rPr>
          <w:b/>
          <w:bCs/>
        </w:rPr>
        <w:t xml:space="preserve">Agent </w:t>
      </w:r>
      <w:r>
        <w:rPr>
          <w:b/>
          <w:bCs/>
        </w:rPr>
        <w:t>1</w:t>
      </w:r>
      <w:r w:rsidR="00974D1C">
        <w:rPr>
          <w:b/>
          <w:bCs/>
        </w:rPr>
        <w:t>:</w:t>
      </w:r>
      <w:r w:rsidR="00974D1C">
        <w:t xml:space="preserve"> </w:t>
      </w:r>
      <w:r w:rsidRPr="00022BA2">
        <w:rPr>
          <w:rFonts w:eastAsia="Times New Roman"/>
          <w:color w:val="000000"/>
          <w:sz w:val="24"/>
          <w:szCs w:val="24"/>
          <w:lang w:val="en-US"/>
        </w:rPr>
        <w:t>Prepare raw scanned images for feature extraction by enhancing scratch patterns.</w:t>
      </w:r>
    </w:p>
    <w:p w14:paraId="43E506F7" w14:textId="3EE0CDA5" w:rsidR="00022BA2" w:rsidRDefault="00022BA2" w:rsidP="00022BA2">
      <w:pPr>
        <w:rPr>
          <w:rFonts w:eastAsia="Times New Roman"/>
          <w:color w:val="000000"/>
          <w:sz w:val="24"/>
          <w:szCs w:val="24"/>
          <w:lang w:val="en-US"/>
        </w:rPr>
      </w:pPr>
      <w:r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lastRenderedPageBreak/>
        <w:t xml:space="preserve">2. </w:t>
      </w:r>
      <w:r w:rsidRPr="00022BA2">
        <w:rPr>
          <w:rFonts w:eastAsia="Times New Roman"/>
          <w:b/>
          <w:bCs/>
          <w:color w:val="000000"/>
          <w:sz w:val="24"/>
          <w:szCs w:val="24"/>
          <w:lang w:val="en-US"/>
        </w:rPr>
        <w:t>Agent 2:</w:t>
      </w:r>
      <w:r>
        <w:rPr>
          <w:rFonts w:ascii="-webkit-standard" w:eastAsia="Times New Roman" w:hAnsi="-webkit-standard" w:cs="Times New Roman"/>
          <w:color w:val="000000"/>
          <w:sz w:val="27"/>
          <w:szCs w:val="27"/>
          <w:lang w:val="en-US"/>
        </w:rPr>
        <w:t xml:space="preserve"> </w:t>
      </w:r>
      <w:r w:rsidRPr="00022BA2">
        <w:rPr>
          <w:rFonts w:eastAsia="Times New Roman"/>
          <w:color w:val="000000"/>
          <w:sz w:val="24"/>
          <w:szCs w:val="24"/>
          <w:lang w:val="en-US"/>
        </w:rPr>
        <w:t>Extract discriminative features that highlight scratch patterns.</w:t>
      </w:r>
    </w:p>
    <w:p w14:paraId="513E141F" w14:textId="5185C6BB" w:rsidR="00022BA2" w:rsidRPr="00022BA2" w:rsidRDefault="00022BA2" w:rsidP="00022BA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2BA2">
        <w:rPr>
          <w:rFonts w:eastAsia="Times New Roman"/>
          <w:b/>
          <w:bCs/>
          <w:color w:val="000000"/>
          <w:sz w:val="24"/>
          <w:szCs w:val="24"/>
          <w:lang w:val="en-US"/>
        </w:rPr>
        <w:t>3. Agent 3</w:t>
      </w:r>
      <w:r>
        <w:rPr>
          <w:rFonts w:eastAsia="Times New Roman"/>
          <w:b/>
          <w:bCs/>
          <w:color w:val="000000"/>
          <w:sz w:val="24"/>
          <w:szCs w:val="24"/>
          <w:lang w:val="en-US"/>
        </w:rPr>
        <w:t xml:space="preserve">: </w:t>
      </w:r>
      <w:r w:rsidRPr="00022BA2">
        <w:rPr>
          <w:rFonts w:eastAsia="Times New Roman"/>
          <w:color w:val="000000"/>
          <w:sz w:val="24"/>
          <w:szCs w:val="24"/>
          <w:lang w:val="en-US"/>
        </w:rPr>
        <w:t>Classify text images into scratched or non-scratched categories.</w:t>
      </w:r>
    </w:p>
    <w:p w14:paraId="035AF591" w14:textId="1AACB6DF" w:rsidR="00022BA2" w:rsidRPr="00BB633D" w:rsidRDefault="00022BA2" w:rsidP="00022BA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eastAsia="Times New Roman"/>
          <w:b/>
          <w:bCs/>
          <w:color w:val="000000"/>
          <w:sz w:val="24"/>
          <w:szCs w:val="24"/>
          <w:lang w:val="en-US"/>
        </w:rPr>
        <w:t>4</w:t>
      </w:r>
      <w:r w:rsidRPr="00022BA2">
        <w:rPr>
          <w:rFonts w:eastAsia="Times New Roman"/>
          <w:b/>
          <w:bCs/>
          <w:color w:val="000000"/>
          <w:sz w:val="24"/>
          <w:szCs w:val="24"/>
          <w:lang w:val="en-US"/>
        </w:rPr>
        <w:t xml:space="preserve">. Agent </w:t>
      </w:r>
      <w:r>
        <w:rPr>
          <w:rFonts w:eastAsia="Times New Roman"/>
          <w:b/>
          <w:bCs/>
          <w:color w:val="000000"/>
          <w:sz w:val="24"/>
          <w:szCs w:val="24"/>
          <w:lang w:val="en-US"/>
        </w:rPr>
        <w:t>4</w:t>
      </w:r>
      <w:r>
        <w:rPr>
          <w:rFonts w:eastAsia="Times New Roman"/>
          <w:b/>
          <w:bCs/>
          <w:color w:val="000000"/>
          <w:sz w:val="24"/>
          <w:szCs w:val="24"/>
          <w:lang w:val="en-US"/>
        </w:rPr>
        <w:t xml:space="preserve">: </w:t>
      </w:r>
      <w:r w:rsidR="00BB633D" w:rsidRPr="00BB633D">
        <w:rPr>
          <w:rFonts w:eastAsia="Times New Roman"/>
          <w:color w:val="000000"/>
          <w:sz w:val="24"/>
          <w:szCs w:val="24"/>
          <w:lang w:val="en-US"/>
        </w:rPr>
        <w:t>Evaluate model performance quantitatively.</w:t>
      </w:r>
    </w:p>
    <w:p w14:paraId="747D3B5B" w14:textId="77777777" w:rsidR="00022BA2" w:rsidRPr="00022BA2" w:rsidRDefault="00022BA2" w:rsidP="00022BA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92DC21" w14:textId="26FC0E94" w:rsidR="00E47147" w:rsidRDefault="00E47147" w:rsidP="00022BA2">
      <w:pPr>
        <w:ind w:left="720"/>
      </w:pPr>
    </w:p>
    <w:p w14:paraId="1FFAA712" w14:textId="77777777" w:rsidR="00E47147" w:rsidRDefault="00974D1C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5" w:name="_83chdqdwlvy" w:colFirst="0" w:colLast="0"/>
      <w:bookmarkEnd w:id="5"/>
      <w:r>
        <w:rPr>
          <w:b/>
          <w:bCs/>
          <w:sz w:val="34"/>
          <w:szCs w:val="34"/>
        </w:rPr>
        <w:t>4. API Structure &amp; Sample I/O</w:t>
      </w:r>
    </w:p>
    <w:p w14:paraId="6D7B1824" w14:textId="2DF26853" w:rsidR="00BB633D" w:rsidRDefault="00BB633D" w:rsidP="00BB633D">
      <w:r>
        <w:t>Input:</w:t>
      </w:r>
    </w:p>
    <w:p w14:paraId="1BA3AC3D" w14:textId="3ADA8DB4" w:rsidR="00BB633D" w:rsidRDefault="00BB633D" w:rsidP="00BB633D">
      <w:r>
        <w:t>{</w:t>
      </w:r>
    </w:p>
    <w:p w14:paraId="7113664A" w14:textId="77777777" w:rsidR="00BB633D" w:rsidRDefault="00BB633D" w:rsidP="00BB633D">
      <w:r>
        <w:t xml:space="preserve">  "</w:t>
      </w:r>
      <w:proofErr w:type="spellStart"/>
      <w:proofErr w:type="gramStart"/>
      <w:r>
        <w:t>image</w:t>
      </w:r>
      <w:proofErr w:type="gramEnd"/>
      <w:r>
        <w:t>_path</w:t>
      </w:r>
      <w:proofErr w:type="spellEnd"/>
      <w:r>
        <w:t>": "dataset/test/sample_23.png"</w:t>
      </w:r>
    </w:p>
    <w:p w14:paraId="73B0C023" w14:textId="104825B0" w:rsidR="00BB633D" w:rsidRDefault="00BB633D" w:rsidP="00BB633D">
      <w:r>
        <w:t>}</w:t>
      </w:r>
    </w:p>
    <w:p w14:paraId="5EC7EC69" w14:textId="77777777" w:rsidR="00BB633D" w:rsidRDefault="00BB633D" w:rsidP="00BB633D">
      <w:r>
        <w:t>Output:</w:t>
      </w:r>
    </w:p>
    <w:p w14:paraId="36C54EFD" w14:textId="77777777" w:rsidR="00BB633D" w:rsidRDefault="00BB633D" w:rsidP="00BB633D">
      <w:r>
        <w:t>{</w:t>
      </w:r>
    </w:p>
    <w:p w14:paraId="4A740764" w14:textId="77777777" w:rsidR="00BB633D" w:rsidRDefault="00BB633D" w:rsidP="00BB633D">
      <w:r>
        <w:t xml:space="preserve">  "prediction": "scratch",</w:t>
      </w:r>
    </w:p>
    <w:p w14:paraId="604C6C1B" w14:textId="77777777" w:rsidR="00BB633D" w:rsidRDefault="00BB633D" w:rsidP="00BB633D">
      <w:r>
        <w:t xml:space="preserve">  "confidence": 0.91</w:t>
      </w:r>
    </w:p>
    <w:p w14:paraId="63A0E491" w14:textId="0FC6FAAD" w:rsidR="00E47147" w:rsidRDefault="00BB633D" w:rsidP="00BB633D">
      <w:r>
        <w:t>}</w:t>
      </w:r>
    </w:p>
    <w:p w14:paraId="5F8B771E" w14:textId="77777777" w:rsidR="00BB633D" w:rsidRDefault="00BB633D" w:rsidP="00BB633D"/>
    <w:p w14:paraId="2E6D81D8" w14:textId="77777777" w:rsidR="00E47147" w:rsidRDefault="00974D1C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6" w:name="_qilumus6ofst" w:colFirst="0" w:colLast="0"/>
      <w:bookmarkEnd w:id="6"/>
      <w:r>
        <w:rPr>
          <w:b/>
          <w:bCs/>
          <w:sz w:val="34"/>
          <w:szCs w:val="34"/>
        </w:rPr>
        <w:t>5. Strategic Roadmap (Phased Approach)</w:t>
      </w:r>
    </w:p>
    <w:p w14:paraId="3A1AF5EA" w14:textId="77777777" w:rsidR="00E47147" w:rsidRDefault="00974D1C">
      <w:pPr>
        <w:spacing w:after="240"/>
        <w:rPr>
          <w:i/>
          <w:iCs/>
        </w:rPr>
      </w:pPr>
      <w:r>
        <w:rPr>
          <w:i/>
          <w:iCs/>
        </w:rPr>
        <w:t>Detail the evolution of the project from the baseline to the target state.</w:t>
      </w:r>
    </w:p>
    <w:p w14:paraId="3758DF8F" w14:textId="0363D69C" w:rsidR="00E47147" w:rsidRDefault="00974D1C">
      <w:pPr>
        <w:pStyle w:val="Heading3"/>
        <w:keepNext w:val="0"/>
        <w:keepLines w:val="0"/>
        <w:spacing w:before="0"/>
        <w:rPr>
          <w:rFonts w:ascii="Arial" w:eastAsia="Arial" w:hAnsi="Arial" w:cs="Arial"/>
          <w:b/>
          <w:bCs/>
          <w:sz w:val="26"/>
          <w:szCs w:val="26"/>
        </w:rPr>
      </w:pPr>
      <w:bookmarkStart w:id="7" w:name="_erdozzzgyoyd" w:colFirst="0" w:colLast="0"/>
      <w:bookmarkEnd w:id="7"/>
      <w:r>
        <w:rPr>
          <w:rFonts w:ascii="Arial" w:eastAsia="Arial" w:hAnsi="Arial" w:cs="Arial"/>
          <w:b/>
          <w:bCs/>
          <w:sz w:val="26"/>
          <w:szCs w:val="26"/>
        </w:rPr>
        <w:t xml:space="preserve">Phase 1: </w:t>
      </w:r>
      <w:r w:rsidR="00BB633D">
        <w:rPr>
          <w:rFonts w:ascii="Arial" w:eastAsia="Arial" w:hAnsi="Arial" w:cs="Arial"/>
          <w:b/>
          <w:bCs/>
          <w:sz w:val="26"/>
          <w:szCs w:val="26"/>
        </w:rPr>
        <w:t>Baseline Prototype Development</w:t>
      </w:r>
    </w:p>
    <w:p w14:paraId="67854AB6" w14:textId="50601043" w:rsidR="00E47147" w:rsidRDefault="00974D1C">
      <w:pPr>
        <w:numPr>
          <w:ilvl w:val="0"/>
          <w:numId w:val="6"/>
        </w:numPr>
      </w:pPr>
      <w:r>
        <w:rPr>
          <w:b/>
          <w:bCs/>
        </w:rPr>
        <w:t>Goal:</w:t>
      </w:r>
      <w:r>
        <w:t xml:space="preserve"> </w:t>
      </w:r>
      <w:r w:rsidR="00BB633D" w:rsidRPr="00BB633D">
        <w:rPr>
          <w:sz w:val="24"/>
          <w:szCs w:val="24"/>
          <w:lang w:val="en-US"/>
        </w:rPr>
        <w:t>Develop a working scratch detection classifier.</w:t>
      </w:r>
    </w:p>
    <w:p w14:paraId="5622FD95" w14:textId="7B356EF6" w:rsidR="00E47147" w:rsidRDefault="00974D1C">
      <w:pPr>
        <w:numPr>
          <w:ilvl w:val="0"/>
          <w:numId w:val="6"/>
        </w:numPr>
      </w:pPr>
      <w:r>
        <w:rPr>
          <w:b/>
          <w:bCs/>
        </w:rPr>
        <w:t>Key Tasks:</w:t>
      </w:r>
      <w:r>
        <w:t xml:space="preserve"> </w:t>
      </w:r>
    </w:p>
    <w:p w14:paraId="17673158" w14:textId="238F8C66" w:rsidR="00E47147" w:rsidRDefault="00C22C20">
      <w:pPr>
        <w:numPr>
          <w:ilvl w:val="1"/>
          <w:numId w:val="6"/>
        </w:numPr>
        <w:spacing w:after="240"/>
      </w:pPr>
      <w:r>
        <w:t>Data preparation</w:t>
      </w:r>
    </w:p>
    <w:p w14:paraId="5509E9C4" w14:textId="2A9F2A93" w:rsidR="00C22C20" w:rsidRDefault="00C22C20">
      <w:pPr>
        <w:numPr>
          <w:ilvl w:val="1"/>
          <w:numId w:val="6"/>
        </w:numPr>
        <w:spacing w:after="240"/>
      </w:pPr>
      <w:r>
        <w:t>Image pre-processing</w:t>
      </w:r>
    </w:p>
    <w:p w14:paraId="0F26E54F" w14:textId="42B6AA94" w:rsidR="00C22C20" w:rsidRDefault="00C22C20" w:rsidP="00C22C20">
      <w:pPr>
        <w:pStyle w:val="NormalWeb"/>
        <w:numPr>
          <w:ilvl w:val="1"/>
          <w:numId w:val="6"/>
        </w:numPr>
      </w:pPr>
      <w:r>
        <w:t>HOG feature extraction</w:t>
      </w:r>
    </w:p>
    <w:p w14:paraId="1F7CDF29" w14:textId="35D1D5F3" w:rsidR="00C22C20" w:rsidRDefault="00C22C20" w:rsidP="00C22C20">
      <w:pPr>
        <w:pStyle w:val="NormalWeb"/>
        <w:numPr>
          <w:ilvl w:val="1"/>
          <w:numId w:val="6"/>
        </w:numPr>
      </w:pPr>
      <w:r>
        <w:t>SVM-based classification</w:t>
      </w:r>
    </w:p>
    <w:p w14:paraId="1489F35A" w14:textId="7DC37231" w:rsidR="00C22C20" w:rsidRDefault="00C22C20" w:rsidP="00C22C20">
      <w:pPr>
        <w:pStyle w:val="NormalWeb"/>
        <w:numPr>
          <w:ilvl w:val="1"/>
          <w:numId w:val="6"/>
        </w:numPr>
      </w:pPr>
      <w:r>
        <w:t>Generate classification report</w:t>
      </w:r>
    </w:p>
    <w:p w14:paraId="0F6711CF" w14:textId="77777777" w:rsidR="00C22C20" w:rsidRDefault="00C22C20" w:rsidP="00C22C20">
      <w:pPr>
        <w:spacing w:after="240"/>
        <w:ind w:left="720"/>
      </w:pPr>
    </w:p>
    <w:p w14:paraId="6CDCCC3E" w14:textId="43DDA33F" w:rsidR="00E47147" w:rsidRPr="00C22C20" w:rsidRDefault="00974D1C" w:rsidP="00C22C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8" w:name="_ljfi3l1ownn3" w:colFirst="0" w:colLast="0"/>
      <w:bookmarkEnd w:id="8"/>
      <w:r>
        <w:rPr>
          <w:b/>
          <w:bCs/>
          <w:sz w:val="26"/>
          <w:szCs w:val="26"/>
        </w:rPr>
        <w:t xml:space="preserve">Phase 2: </w:t>
      </w:r>
      <w:r w:rsidR="00C22C20" w:rsidRPr="00C22C20">
        <w:rPr>
          <w:rFonts w:ascii="-webkit-standard" w:eastAsia="Times New Roman" w:hAnsi="-webkit-standard" w:cs="Times New Roman"/>
          <w:b/>
          <w:bCs/>
          <w:color w:val="000000"/>
          <w:sz w:val="27"/>
          <w:szCs w:val="27"/>
          <w:lang w:val="en-US"/>
        </w:rPr>
        <w:t>Dataset Expansion &amp; Robustness</w:t>
      </w:r>
    </w:p>
    <w:p w14:paraId="6D94471B" w14:textId="4AE9FF70" w:rsidR="00E47147" w:rsidRDefault="00974D1C">
      <w:pPr>
        <w:numPr>
          <w:ilvl w:val="0"/>
          <w:numId w:val="7"/>
        </w:numPr>
      </w:pPr>
      <w:r>
        <w:rPr>
          <w:b/>
          <w:bCs/>
        </w:rPr>
        <w:t>Goal:</w:t>
      </w:r>
      <w:r>
        <w:t xml:space="preserve"> </w:t>
      </w:r>
      <w:r w:rsidR="00C22C20" w:rsidRPr="00C22C20">
        <w:rPr>
          <w:sz w:val="24"/>
          <w:szCs w:val="24"/>
          <w:lang w:val="en-US"/>
        </w:rPr>
        <w:t>Improve generalization across document types.</w:t>
      </w:r>
    </w:p>
    <w:p w14:paraId="6DE6D8FF" w14:textId="77777777" w:rsidR="00E47147" w:rsidRDefault="00974D1C">
      <w:pPr>
        <w:numPr>
          <w:ilvl w:val="0"/>
          <w:numId w:val="7"/>
        </w:numPr>
      </w:pPr>
      <w:r>
        <w:rPr>
          <w:b/>
          <w:bCs/>
        </w:rPr>
        <w:t>Key Tasks:</w:t>
      </w:r>
    </w:p>
    <w:p w14:paraId="4C1FA180" w14:textId="4299A192" w:rsidR="00E47147" w:rsidRDefault="00C22C20">
      <w:pPr>
        <w:numPr>
          <w:ilvl w:val="1"/>
          <w:numId w:val="7"/>
        </w:numPr>
      </w:pPr>
      <w:r>
        <w:rPr>
          <w:rFonts w:ascii="AppleSystemUIFont" w:hAnsi="AppleSystemUIFont" w:cs="AppleSystemUIFont"/>
          <w:sz w:val="26"/>
          <w:szCs w:val="26"/>
          <w:lang w:val="en-US"/>
        </w:rPr>
        <w:t>Include handwritten and printed samples</w:t>
      </w:r>
    </w:p>
    <w:p w14:paraId="748396DF" w14:textId="08D1DA13" w:rsidR="00E47147" w:rsidRPr="00C22C20" w:rsidRDefault="00C22C20">
      <w:pPr>
        <w:numPr>
          <w:ilvl w:val="1"/>
          <w:numId w:val="7"/>
        </w:numPr>
        <w:spacing w:after="240"/>
      </w:pPr>
      <w:r>
        <w:rPr>
          <w:rFonts w:ascii="AppleSystemUIFont" w:hAnsi="AppleSystemUIFont" w:cs="AppleSystemUIFont"/>
          <w:sz w:val="26"/>
          <w:szCs w:val="26"/>
          <w:lang w:val="en-US"/>
        </w:rPr>
        <w:t>Add synthetic scratches using image augmentation</w:t>
      </w:r>
    </w:p>
    <w:p w14:paraId="75A7B4EF" w14:textId="36CD85D0" w:rsidR="00C22C20" w:rsidRDefault="00C22C20">
      <w:pPr>
        <w:numPr>
          <w:ilvl w:val="1"/>
          <w:numId w:val="7"/>
        </w:numPr>
        <w:spacing w:after="240"/>
      </w:pPr>
      <w:r>
        <w:rPr>
          <w:rFonts w:ascii="AppleSystemUIFont" w:hAnsi="AppleSystemUIFont" w:cs="AppleSystemUIFont"/>
          <w:sz w:val="26"/>
          <w:szCs w:val="26"/>
          <w:lang w:val="en-US"/>
        </w:rPr>
        <w:t>Hyperparameter tuning</w:t>
      </w:r>
    </w:p>
    <w:p w14:paraId="28D12450" w14:textId="77777777" w:rsidR="00C22C20" w:rsidRPr="00C22C20" w:rsidRDefault="00974D1C" w:rsidP="00C22C2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bookmarkStart w:id="9" w:name="_kbozbac7vwzn" w:colFirst="0" w:colLast="0"/>
      <w:bookmarkEnd w:id="9"/>
      <w:r>
        <w:rPr>
          <w:b/>
          <w:bCs/>
          <w:sz w:val="26"/>
          <w:szCs w:val="26"/>
        </w:rPr>
        <w:t xml:space="preserve">Phase 3: </w:t>
      </w:r>
      <w:r w:rsidR="00C22C20" w:rsidRPr="00C22C20">
        <w:rPr>
          <w:rFonts w:ascii="-webkit-standard" w:eastAsia="Times New Roman" w:hAnsi="-webkit-standard" w:cs="Times New Roman"/>
          <w:b/>
          <w:bCs/>
          <w:color w:val="000000"/>
          <w:sz w:val="27"/>
          <w:szCs w:val="27"/>
          <w:lang w:val="en-US"/>
        </w:rPr>
        <w:t>Region-Level Detection (Future Scope)</w:t>
      </w:r>
    </w:p>
    <w:p w14:paraId="773FCE03" w14:textId="7A6AD133" w:rsidR="00E47147" w:rsidRDefault="00E47147">
      <w:pPr>
        <w:pStyle w:val="Heading3"/>
        <w:keepNext w:val="0"/>
        <w:keepLines w:val="0"/>
        <w:spacing w:before="0"/>
        <w:rPr>
          <w:rFonts w:ascii="Arial" w:eastAsia="Arial" w:hAnsi="Arial" w:cs="Arial"/>
          <w:b/>
          <w:bCs/>
          <w:sz w:val="26"/>
          <w:szCs w:val="26"/>
        </w:rPr>
      </w:pPr>
    </w:p>
    <w:p w14:paraId="2ED06F88" w14:textId="77777777" w:rsidR="00F01B49" w:rsidRPr="00F01B49" w:rsidRDefault="00974D1C" w:rsidP="00076647">
      <w:pPr>
        <w:numPr>
          <w:ilvl w:val="0"/>
          <w:numId w:val="8"/>
        </w:numPr>
      </w:pPr>
      <w:r w:rsidRPr="00F01B49">
        <w:rPr>
          <w:b/>
          <w:bCs/>
        </w:rPr>
        <w:t>Goal:</w:t>
      </w:r>
      <w:r>
        <w:t xml:space="preserve"> </w:t>
      </w:r>
      <w:r w:rsidR="00F01B49">
        <w:rPr>
          <w:rFonts w:ascii="AppleSystemUIFont" w:hAnsi="AppleSystemUIFont" w:cs="AppleSystemUIFont"/>
          <w:sz w:val="26"/>
          <w:szCs w:val="26"/>
          <w:lang w:val="en-US"/>
        </w:rPr>
        <w:t>Detect scratched regions within full document images.</w:t>
      </w:r>
    </w:p>
    <w:p w14:paraId="37C1E7F1" w14:textId="5937FCAB" w:rsidR="00E47147" w:rsidRDefault="00974D1C" w:rsidP="00F01B49">
      <w:pPr>
        <w:numPr>
          <w:ilvl w:val="0"/>
          <w:numId w:val="8"/>
        </w:numPr>
      </w:pPr>
      <w:r w:rsidRPr="00F01B49">
        <w:rPr>
          <w:b/>
          <w:bCs/>
        </w:rPr>
        <w:t>Key Tasks:</w:t>
      </w:r>
    </w:p>
    <w:p w14:paraId="24EBDC8C" w14:textId="34A78CB6" w:rsidR="00E47147" w:rsidRPr="00F01B49" w:rsidRDefault="00F01B49">
      <w:pPr>
        <w:numPr>
          <w:ilvl w:val="1"/>
          <w:numId w:val="8"/>
        </w:numPr>
        <w:spacing w:after="240"/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Word segmentation</w:t>
      </w:r>
    </w:p>
    <w:p w14:paraId="1ACDE269" w14:textId="0B52BA3F" w:rsidR="00F01B49" w:rsidRPr="00F01B49" w:rsidRDefault="00F01B49">
      <w:pPr>
        <w:numPr>
          <w:ilvl w:val="1"/>
          <w:numId w:val="8"/>
        </w:numPr>
        <w:spacing w:after="240"/>
      </w:pPr>
      <w:r>
        <w:rPr>
          <w:rFonts w:ascii="AppleSystemUIFont" w:hAnsi="AppleSystemUIFont" w:cs="AppleSystemUIFont"/>
          <w:sz w:val="26"/>
          <w:szCs w:val="26"/>
          <w:lang w:val="en-US"/>
        </w:rPr>
        <w:t>Sliding window or contour-based detection</w:t>
      </w:r>
    </w:p>
    <w:p w14:paraId="7FBFB3E3" w14:textId="564CBE93" w:rsidR="00F01B49" w:rsidRDefault="00F01B49">
      <w:pPr>
        <w:numPr>
          <w:ilvl w:val="1"/>
          <w:numId w:val="8"/>
        </w:numPr>
        <w:spacing w:after="240"/>
      </w:pPr>
      <w:r>
        <w:rPr>
          <w:rFonts w:ascii="AppleSystemUIFont" w:hAnsi="AppleSystemUIFont" w:cs="AppleSystemUIFont"/>
          <w:sz w:val="26"/>
          <w:szCs w:val="26"/>
          <w:lang w:val="en-US"/>
        </w:rPr>
        <w:t>Localization of scratched text</w:t>
      </w:r>
    </w:p>
    <w:p w14:paraId="0778B217" w14:textId="77777777" w:rsidR="00E47147" w:rsidRDefault="00E47147"/>
    <w:p w14:paraId="3C54DDEB" w14:textId="77777777" w:rsidR="00E47147" w:rsidRDefault="00974D1C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0" w:name="_s343n02546sk" w:colFirst="0" w:colLast="0"/>
      <w:bookmarkEnd w:id="10"/>
      <w:r>
        <w:rPr>
          <w:b/>
          <w:bCs/>
          <w:sz w:val="34"/>
          <w:szCs w:val="34"/>
        </w:rPr>
        <w:t>6. Success Criteria &amp; Metrics</w:t>
      </w:r>
    </w:p>
    <w:p w14:paraId="57B21CF2" w14:textId="77777777" w:rsidR="00F01B49" w:rsidRDefault="00F01B49" w:rsidP="00F01B49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70D4C00" w14:textId="77777777" w:rsidR="00F01B49" w:rsidRDefault="00F01B49" w:rsidP="00F01B49">
      <w:pPr>
        <w:autoSpaceDE w:val="0"/>
        <w:autoSpaceDN w:val="0"/>
        <w:adjustRightInd w:val="0"/>
        <w:spacing w:after="40" w:line="240" w:lineRule="auto"/>
        <w:ind w:left="720"/>
        <w:rPr>
          <w:rFonts w:ascii="AppleSystemUIFont" w:hAnsi="AppleSystemUIFont" w:cs="AppleSystemUIFont"/>
          <w:b/>
          <w:bCs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sz w:val="32"/>
          <w:szCs w:val="32"/>
          <w:lang w:val="en-US"/>
        </w:rPr>
        <w:t>Performance Metrics</w:t>
      </w:r>
    </w:p>
    <w:p w14:paraId="04297EE9" w14:textId="77777777" w:rsidR="00F01B49" w:rsidRDefault="00F01B49" w:rsidP="00F01B49">
      <w:pPr>
        <w:numPr>
          <w:ilvl w:val="0"/>
          <w:numId w:val="10"/>
        </w:numPr>
        <w:autoSpaceDE w:val="0"/>
        <w:autoSpaceDN w:val="0"/>
        <w:adjustRightInd w:val="0"/>
        <w:spacing w:line="240" w:lineRule="auto"/>
        <w:ind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Accuracy ≥ 85%</w:t>
      </w:r>
    </w:p>
    <w:p w14:paraId="46F65B21" w14:textId="77777777" w:rsidR="00F01B49" w:rsidRDefault="00F01B49" w:rsidP="00F01B49">
      <w:pPr>
        <w:numPr>
          <w:ilvl w:val="0"/>
          <w:numId w:val="10"/>
        </w:numPr>
        <w:autoSpaceDE w:val="0"/>
        <w:autoSpaceDN w:val="0"/>
        <w:adjustRightInd w:val="0"/>
        <w:spacing w:line="240" w:lineRule="auto"/>
        <w:ind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Balanced Precision and Recall for both classes</w:t>
      </w:r>
    </w:p>
    <w:p w14:paraId="7412DA73" w14:textId="77777777" w:rsidR="00F01B49" w:rsidRDefault="00F01B49" w:rsidP="00F01B49">
      <w:pPr>
        <w:autoSpaceDE w:val="0"/>
        <w:autoSpaceDN w:val="0"/>
        <w:adjustRightInd w:val="0"/>
        <w:spacing w:after="40" w:line="240" w:lineRule="auto"/>
        <w:ind w:left="720"/>
        <w:rPr>
          <w:rFonts w:ascii="AppleSystemUIFont" w:hAnsi="AppleSystemUIFont" w:cs="AppleSystemUIFont"/>
          <w:b/>
          <w:bCs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sz w:val="32"/>
          <w:szCs w:val="32"/>
          <w:lang w:val="en-US"/>
        </w:rPr>
        <w:t>Quality Metrics</w:t>
      </w:r>
    </w:p>
    <w:p w14:paraId="12536956" w14:textId="77777777" w:rsidR="00F01B49" w:rsidRDefault="00F01B49" w:rsidP="00F01B49">
      <w:pPr>
        <w:numPr>
          <w:ilvl w:val="0"/>
          <w:numId w:val="11"/>
        </w:numPr>
        <w:autoSpaceDE w:val="0"/>
        <w:autoSpaceDN w:val="0"/>
        <w:adjustRightInd w:val="0"/>
        <w:spacing w:line="240" w:lineRule="auto"/>
        <w:ind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Stable results across handwriting styles</w:t>
      </w:r>
    </w:p>
    <w:p w14:paraId="24FCCFF3" w14:textId="77777777" w:rsidR="00F01B49" w:rsidRDefault="00F01B49" w:rsidP="00F01B49">
      <w:pPr>
        <w:numPr>
          <w:ilvl w:val="0"/>
          <w:numId w:val="11"/>
        </w:numPr>
        <w:autoSpaceDE w:val="0"/>
        <w:autoSpaceDN w:val="0"/>
        <w:adjustRightInd w:val="0"/>
        <w:spacing w:line="240" w:lineRule="auto"/>
        <w:ind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Low false positives on clean text</w:t>
      </w:r>
    </w:p>
    <w:p w14:paraId="11C2709A" w14:textId="77777777" w:rsidR="00F01B49" w:rsidRDefault="00F01B49" w:rsidP="00F01B49">
      <w:pPr>
        <w:autoSpaceDE w:val="0"/>
        <w:autoSpaceDN w:val="0"/>
        <w:adjustRightInd w:val="0"/>
        <w:spacing w:after="40" w:line="240" w:lineRule="auto"/>
        <w:ind w:left="720"/>
        <w:rPr>
          <w:rFonts w:ascii="AppleSystemUIFont" w:hAnsi="AppleSystemUIFont" w:cs="AppleSystemUIFont"/>
          <w:b/>
          <w:bCs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sz w:val="32"/>
          <w:szCs w:val="32"/>
          <w:lang w:val="en-US"/>
        </w:rPr>
        <w:t>Practical Metrics</w:t>
      </w:r>
    </w:p>
    <w:p w14:paraId="6B6676D2" w14:textId="77777777" w:rsidR="00F01B49" w:rsidRDefault="00F01B49" w:rsidP="00F01B49">
      <w:pPr>
        <w:numPr>
          <w:ilvl w:val="0"/>
          <w:numId w:val="12"/>
        </w:numPr>
        <w:autoSpaceDE w:val="0"/>
        <w:autoSpaceDN w:val="0"/>
        <w:adjustRightInd w:val="0"/>
        <w:spacing w:line="240" w:lineRule="auto"/>
        <w:ind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Lightweight model</w:t>
      </w:r>
    </w:p>
    <w:p w14:paraId="54E93CF1" w14:textId="77777777" w:rsidR="00F01B49" w:rsidRDefault="00F01B49" w:rsidP="00F01B49">
      <w:pPr>
        <w:numPr>
          <w:ilvl w:val="0"/>
          <w:numId w:val="12"/>
        </w:numPr>
        <w:autoSpaceDE w:val="0"/>
        <w:autoSpaceDN w:val="0"/>
        <w:adjustRightInd w:val="0"/>
        <w:spacing w:line="240" w:lineRule="auto"/>
        <w:ind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Fast inference time</w:t>
      </w:r>
    </w:p>
    <w:p w14:paraId="12D3BDB3" w14:textId="77777777" w:rsidR="00F01B49" w:rsidRDefault="00F01B49" w:rsidP="00F01B49">
      <w:pPr>
        <w:numPr>
          <w:ilvl w:val="0"/>
          <w:numId w:val="12"/>
        </w:numPr>
        <w:autoSpaceDE w:val="0"/>
        <w:autoSpaceDN w:val="0"/>
        <w:adjustRightInd w:val="0"/>
        <w:spacing w:line="240" w:lineRule="auto"/>
        <w:ind w:firstLine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No dependency on pretrained models</w:t>
      </w:r>
    </w:p>
    <w:p w14:paraId="3C6ED7F7" w14:textId="0898599A" w:rsidR="00E47147" w:rsidRDefault="00E47147" w:rsidP="00F01B49">
      <w:pPr>
        <w:spacing w:after="240"/>
        <w:ind w:left="720"/>
      </w:pPr>
    </w:p>
    <w:p w14:paraId="035FEBB0" w14:textId="77777777" w:rsidR="00E47147" w:rsidRDefault="00974D1C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1" w:name="_gipvp02czd56" w:colFirst="0" w:colLast="0"/>
      <w:bookmarkEnd w:id="11"/>
      <w:r>
        <w:rPr>
          <w:b/>
          <w:bCs/>
          <w:sz w:val="34"/>
          <w:szCs w:val="34"/>
        </w:rPr>
        <w:t>7. References</w:t>
      </w:r>
    </w:p>
    <w:p w14:paraId="0E515C51" w14:textId="39ADFC6E" w:rsidR="00E47147" w:rsidRPr="00F01B49" w:rsidRDefault="00F01B49" w:rsidP="00F01B49">
      <w:pPr>
        <w:pStyle w:val="ListParagraph"/>
        <w:numPr>
          <w:ilvl w:val="0"/>
          <w:numId w:val="1"/>
        </w:numPr>
        <w:spacing w:line="240" w:lineRule="auto"/>
        <w:rPr>
          <w:rFonts w:eastAsia="Times New Roman"/>
          <w:sz w:val="24"/>
          <w:szCs w:val="24"/>
          <w:lang w:val="en-US"/>
        </w:rPr>
      </w:pPr>
      <w:r w:rsidRPr="00F01B49">
        <w:rPr>
          <w:rFonts w:eastAsia="Times New Roman"/>
          <w:color w:val="000000"/>
          <w:sz w:val="24"/>
          <w:szCs w:val="24"/>
          <w:lang w:val="en-US"/>
        </w:rPr>
        <w:t>Scikit-learn Documentation</w:t>
      </w:r>
    </w:p>
    <w:p w14:paraId="624F4393" w14:textId="77777777" w:rsidR="00E47147" w:rsidRDefault="00E47147"/>
    <w:p w14:paraId="15E0486E" w14:textId="77777777" w:rsidR="00E47147" w:rsidRDefault="00E47147"/>
    <w:sectPr w:rsidR="00E471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BEBE5C30-561B-5F45-A3B3-558F4B93EA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852348E-A54C-8E4B-9102-21B22C0E1F4B}"/>
    <w:embedBold r:id="rId3" w:fontKey="{9F5A3BF5-C8D8-D140-9A54-812C7EFB90D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230C8BD4-B290-6E47-A683-8D03A166BD7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E6B7A93D-9487-ED46-8BD3-40E3419DE2F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57BFEAB0-2214-404C-BEA9-C836CF07B05F}"/>
    <w:embedBold r:id="rId7" w:fontKey="{1879F233-DB7C-C546-921B-6855CBDE7A8A}"/>
    <w:embedItalic r:id="rId8" w:fontKey="{2CCB9122-1194-9944-8DD0-86A1185E2128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9" w:fontKey="{7150994A-B41B-AE43-B63A-B420C5F1C0D0}"/>
    <w:embedBold r:id="rId10" w:fontKey="{7227D553-6FD8-8B49-B47C-815557A5A3EA}"/>
  </w:font>
  <w:font w:name="-webkit-standard">
    <w:altName w:val="Cambria"/>
    <w:panose1 w:val="020B0604020202020204"/>
    <w:charset w:val="00"/>
    <w:family w:val="roman"/>
    <w:notTrueType/>
    <w:pitch w:val="default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5" w:fontKey="{DBA54ECD-DC9A-D149-A79F-CED15E3A3D1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6" w:fontKey="{3F810E77-C59D-E946-9396-A0EBA2F4F8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30F53B5"/>
    <w:multiLevelType w:val="multilevel"/>
    <w:tmpl w:val="208010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04DF7"/>
    <w:multiLevelType w:val="multilevel"/>
    <w:tmpl w:val="6A92E3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CD64667"/>
    <w:multiLevelType w:val="multilevel"/>
    <w:tmpl w:val="32AA10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13F5970"/>
    <w:multiLevelType w:val="multilevel"/>
    <w:tmpl w:val="E6B658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2AC7B23"/>
    <w:multiLevelType w:val="multilevel"/>
    <w:tmpl w:val="935EF7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05C2B42"/>
    <w:multiLevelType w:val="multilevel"/>
    <w:tmpl w:val="766EE3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11B3C13"/>
    <w:multiLevelType w:val="multilevel"/>
    <w:tmpl w:val="E38AC4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6104E64"/>
    <w:multiLevelType w:val="multilevel"/>
    <w:tmpl w:val="0E74E4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D3708C1"/>
    <w:multiLevelType w:val="multilevel"/>
    <w:tmpl w:val="E50A5E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11"/>
  </w:num>
  <w:num w:numId="5">
    <w:abstractNumId w:val="9"/>
  </w:num>
  <w:num w:numId="6">
    <w:abstractNumId w:val="5"/>
  </w:num>
  <w:num w:numId="7">
    <w:abstractNumId w:val="10"/>
  </w:num>
  <w:num w:numId="8">
    <w:abstractNumId w:val="7"/>
  </w:num>
  <w:num w:numId="9">
    <w:abstractNumId w:val="3"/>
  </w:num>
  <w:num w:numId="10">
    <w:abstractNumId w:val="0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147"/>
    <w:rsid w:val="00022BA2"/>
    <w:rsid w:val="000C58E9"/>
    <w:rsid w:val="00223611"/>
    <w:rsid w:val="00400AA0"/>
    <w:rsid w:val="00457009"/>
    <w:rsid w:val="00974D1C"/>
    <w:rsid w:val="00BB633D"/>
    <w:rsid w:val="00C22C20"/>
    <w:rsid w:val="00E47147"/>
    <w:rsid w:val="00E50265"/>
    <w:rsid w:val="00F0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1D3F0"/>
  <w15:docId w15:val="{019EBF67-711B-5A4B-8D19-F6BD87133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240"/>
      <w:outlineLvl w:val="0"/>
    </w:pPr>
    <w:rPr>
      <w:rFonts w:ascii="Roboto" w:eastAsia="Roboto" w:hAnsi="Roboto" w:cs="Roboto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rFonts w:ascii="Roboto" w:eastAsia="Roboto" w:hAnsi="Roboto" w:cs="Roboto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360" w:after="80"/>
    </w:pPr>
    <w:rPr>
      <w:rFonts w:ascii="Roboto" w:eastAsia="Roboto" w:hAnsi="Roboto" w:cs="Roboto"/>
      <w:b/>
      <w:bCs/>
      <w:sz w:val="34"/>
      <w:szCs w:val="3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customStyle="1" w:styleId="apple-converted-space">
    <w:name w:val="apple-converted-space"/>
    <w:basedOn w:val="DefaultParagraphFont"/>
    <w:rsid w:val="00223611"/>
  </w:style>
  <w:style w:type="character" w:styleId="Strong">
    <w:name w:val="Strong"/>
    <w:basedOn w:val="DefaultParagraphFont"/>
    <w:uiPriority w:val="22"/>
    <w:qFormat/>
    <w:rsid w:val="00223611"/>
    <w:rPr>
      <w:b/>
      <w:bCs/>
    </w:rPr>
  </w:style>
  <w:style w:type="paragraph" w:styleId="NormalWeb">
    <w:name w:val="Normal (Web)"/>
    <w:basedOn w:val="Normal"/>
    <w:uiPriority w:val="99"/>
    <w:unhideWhenUsed/>
    <w:rsid w:val="000C5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01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2025-12-30T07:39:00Z</dcterms:created>
  <dcterms:modified xsi:type="dcterms:W3CDTF">2025-12-30T07:39:00Z</dcterms:modified>
</cp:coreProperties>
</file>